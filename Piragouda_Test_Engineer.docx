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CD72" w14:textId="2512233A" w:rsidR="00CD6482" w:rsidRPr="00681ECC" w:rsidRDefault="007A23A0" w:rsidP="00681ECC">
      <w:pPr>
        <w:spacing w:before="55"/>
        <w:ind w:left="4023" w:right="4227"/>
        <w:jc w:val="center"/>
        <w:rPr>
          <w:rFonts w:ascii="Georgia" w:eastAsia="Georgia" w:hAnsi="Georgia" w:cs="Georgia"/>
          <w:sz w:val="34"/>
          <w:szCs w:val="34"/>
        </w:rPr>
      </w:pPr>
      <w:r>
        <w:rPr>
          <w:rFonts w:ascii="Georgia" w:eastAsia="Georgia" w:hAnsi="Georgia" w:cs="Georgia"/>
          <w:b/>
          <w:w w:val="103"/>
          <w:sz w:val="34"/>
          <w:szCs w:val="34"/>
        </w:rPr>
        <w:t>Piragouda Patil</w:t>
      </w:r>
    </w:p>
    <w:p w14:paraId="097B60C4" w14:textId="6A1207ED" w:rsidR="00CD6482" w:rsidRDefault="00E32C69">
      <w:pPr>
        <w:ind w:left="3542" w:right="374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Programmer Analyst</w:t>
      </w:r>
    </w:p>
    <w:p w14:paraId="6B1F759B" w14:textId="77777777" w:rsidR="000B3DA9" w:rsidRDefault="00E470C9" w:rsidP="00961589">
      <w:pPr>
        <w:spacing w:line="257" w:lineRule="auto"/>
        <w:ind w:right="2863"/>
        <w:rPr>
          <w:rFonts w:ascii="Calibri" w:eastAsia="Calibri" w:hAnsi="Calibri" w:cs="Calibri"/>
          <w:w w:val="104"/>
          <w:sz w:val="22"/>
          <w:szCs w:val="22"/>
        </w:rPr>
      </w:pPr>
      <w:r w:rsidRPr="000A1F63">
        <w:rPr>
          <w:rFonts w:eastAsia="Calibri"/>
          <w:b/>
          <w:w w:val="104"/>
          <w:sz w:val="22"/>
          <w:szCs w:val="22"/>
        </w:rPr>
        <w:t>Ph-No</w:t>
      </w:r>
      <w:r>
        <w:rPr>
          <w:rFonts w:ascii="Calibri" w:eastAsia="Calibri" w:hAnsi="Calibri" w:cs="Calibri"/>
          <w:w w:val="104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A23A0" w:rsidRPr="000A1F63">
        <w:t>7406439563</w:t>
      </w:r>
      <w:r w:rsidR="00E930C6">
        <w:rPr>
          <w:rFonts w:ascii="Calibri" w:eastAsia="Calibri" w:hAnsi="Calibri" w:cs="Calibri"/>
          <w:w w:val="104"/>
          <w:sz w:val="22"/>
          <w:szCs w:val="22"/>
        </w:rPr>
        <w:t xml:space="preserve">  </w:t>
      </w:r>
    </w:p>
    <w:p w14:paraId="4BCE3DA5" w14:textId="4F93909B" w:rsidR="00961589" w:rsidRDefault="00E470C9" w:rsidP="00961589">
      <w:pPr>
        <w:spacing w:line="257" w:lineRule="auto"/>
        <w:ind w:right="2863"/>
      </w:pPr>
      <w:r w:rsidRPr="000A1F63">
        <w:rPr>
          <w:rFonts w:eastAsia="Calibri"/>
          <w:b/>
          <w:w w:val="104"/>
          <w:sz w:val="22"/>
          <w:szCs w:val="22"/>
        </w:rPr>
        <w:t>Email</w:t>
      </w:r>
      <w:r w:rsidR="000A1F63">
        <w:rPr>
          <w:rFonts w:eastAsia="Calibri"/>
          <w:b/>
          <w:w w:val="104"/>
          <w:sz w:val="22"/>
          <w:szCs w:val="22"/>
        </w:rPr>
        <w:t>-</w:t>
      </w:r>
      <w:r w:rsidRPr="000A1F63">
        <w:rPr>
          <w:rFonts w:eastAsia="Calibri"/>
          <w:b/>
          <w:w w:val="104"/>
          <w:sz w:val="22"/>
          <w:szCs w:val="22"/>
        </w:rPr>
        <w:t>id</w:t>
      </w:r>
      <w:r w:rsidR="007A23A0">
        <w:rPr>
          <w:rFonts w:ascii="Calibri" w:eastAsia="Calibri" w:hAnsi="Calibri" w:cs="Calibri"/>
          <w:w w:val="104"/>
          <w:sz w:val="22"/>
          <w:szCs w:val="22"/>
        </w:rPr>
        <w:t>:</w:t>
      </w:r>
      <w:r w:rsidR="000A1F63">
        <w:rPr>
          <w:rFonts w:ascii="Calibri" w:eastAsia="Calibri" w:hAnsi="Calibri" w:cs="Calibri"/>
          <w:w w:val="104"/>
          <w:sz w:val="22"/>
          <w:szCs w:val="22"/>
        </w:rPr>
        <w:t xml:space="preserve"> </w:t>
      </w:r>
      <w:hyperlink r:id="rId5" w:history="1">
        <w:r w:rsidR="000B3DA9" w:rsidRPr="00643F6C">
          <w:rPr>
            <w:rStyle w:val="Hyperlink"/>
          </w:rPr>
          <w:t>PiragoudaShivagouda.Patil@cognizant.com</w:t>
        </w:r>
      </w:hyperlink>
      <w:r w:rsidR="000B3DA9">
        <w:t xml:space="preserve"> </w:t>
      </w:r>
    </w:p>
    <w:p w14:paraId="14FD45EE" w14:textId="4D5950F8" w:rsidR="00CB5706" w:rsidRPr="00CB5706" w:rsidRDefault="00CB5706" w:rsidP="00961589">
      <w:pPr>
        <w:spacing w:line="257" w:lineRule="auto"/>
        <w:ind w:right="2863"/>
        <w:rPr>
          <w:bCs/>
        </w:rPr>
      </w:pPr>
      <w:r>
        <w:rPr>
          <w:rFonts w:eastAsia="Calibri"/>
          <w:b/>
          <w:w w:val="104"/>
          <w:sz w:val="22"/>
          <w:szCs w:val="22"/>
        </w:rPr>
        <w:t xml:space="preserve">EMP </w:t>
      </w:r>
      <w:proofErr w:type="gramStart"/>
      <w:r>
        <w:rPr>
          <w:rFonts w:eastAsia="Calibri"/>
          <w:b/>
          <w:w w:val="104"/>
          <w:sz w:val="22"/>
          <w:szCs w:val="22"/>
        </w:rPr>
        <w:t>Id :</w:t>
      </w:r>
      <w:proofErr w:type="gramEnd"/>
      <w:r>
        <w:rPr>
          <w:rFonts w:eastAsia="Calibri"/>
          <w:b/>
          <w:w w:val="104"/>
          <w:sz w:val="22"/>
          <w:szCs w:val="22"/>
        </w:rPr>
        <w:t xml:space="preserve"> </w:t>
      </w:r>
      <w:r>
        <w:rPr>
          <w:rFonts w:eastAsia="Calibri"/>
          <w:bCs/>
          <w:w w:val="104"/>
          <w:sz w:val="22"/>
          <w:szCs w:val="22"/>
        </w:rPr>
        <w:t>2162910</w:t>
      </w:r>
    </w:p>
    <w:p w14:paraId="50277EAD" w14:textId="74963D3D" w:rsidR="00367DDB" w:rsidRPr="00961589" w:rsidRDefault="00E470C9" w:rsidP="00961589">
      <w:pPr>
        <w:spacing w:line="257" w:lineRule="auto"/>
        <w:ind w:right="2863"/>
        <w:jc w:val="center"/>
        <w:rPr>
          <w:rFonts w:ascii="Calibri" w:eastAsia="Calibri" w:hAnsi="Calibri" w:cs="Calibri"/>
          <w:color w:val="000000"/>
          <w:w w:val="104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w w:val="104"/>
          <w:sz w:val="22"/>
          <w:szCs w:val="22"/>
        </w:rPr>
        <w:t xml:space="preserve">                                              </w:t>
      </w:r>
    </w:p>
    <w:p w14:paraId="6D9C3D6D" w14:textId="77777777" w:rsidR="00CD6482" w:rsidRPr="00E930C6" w:rsidRDefault="00000000" w:rsidP="000B3DA9">
      <w:pPr>
        <w:spacing w:before="7"/>
        <w:rPr>
          <w:rFonts w:eastAsia="Calibri"/>
          <w:sz w:val="24"/>
          <w:szCs w:val="24"/>
        </w:rPr>
      </w:pPr>
      <w:r>
        <w:pict w14:anchorId="7D249D3E">
          <v:group id="_x0000_s1034" style="position:absolute;margin-left:28.75pt;margin-top:21.75pt;width:554.4pt;height:0;z-index:-251659776;mso-position-horizontal-relative:page" coordorigin="575,435" coordsize="11088,0">
            <v:shape id="_x0000_s1035" style="position:absolute;left:575;top:435;width:11088;height:0" coordorigin="575,435" coordsize="11088,0" path="m575,435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w w:val="114"/>
          <w:sz w:val="24"/>
          <w:szCs w:val="24"/>
        </w:rPr>
        <w:t>PROFILE</w:t>
      </w:r>
      <w:r w:rsidR="003229AD" w:rsidRPr="00E930C6">
        <w:rPr>
          <w:rFonts w:eastAsia="Calibri"/>
          <w:b/>
          <w:sz w:val="24"/>
          <w:szCs w:val="24"/>
        </w:rPr>
        <w:t xml:space="preserve"> </w:t>
      </w:r>
      <w:r w:rsidR="003229AD" w:rsidRPr="00E930C6">
        <w:rPr>
          <w:rFonts w:eastAsia="Calibri"/>
          <w:b/>
          <w:w w:val="114"/>
          <w:sz w:val="24"/>
          <w:szCs w:val="24"/>
        </w:rPr>
        <w:t>SUMMARY</w:t>
      </w:r>
    </w:p>
    <w:p w14:paraId="1DED6986" w14:textId="77777777" w:rsidR="00CD6482" w:rsidRDefault="00CD6482">
      <w:pPr>
        <w:spacing w:before="8" w:line="160" w:lineRule="exact"/>
        <w:rPr>
          <w:sz w:val="17"/>
          <w:szCs w:val="17"/>
        </w:rPr>
      </w:pPr>
    </w:p>
    <w:p w14:paraId="15C75BC0" w14:textId="77777777" w:rsidR="00280387" w:rsidRPr="009814CB" w:rsidRDefault="00280387">
      <w:pPr>
        <w:spacing w:before="4" w:line="140" w:lineRule="exact"/>
      </w:pPr>
    </w:p>
    <w:p w14:paraId="6DAC980D" w14:textId="20ED2F48" w:rsidR="007D0A54" w:rsidRDefault="009814CB" w:rsidP="00E930C6">
      <w:pPr>
        <w:ind w:left="116"/>
      </w:pPr>
      <w:r w:rsidRPr="009814CB">
        <w:t xml:space="preserve">Dedicated and disciplined Software </w:t>
      </w:r>
      <w:r w:rsidR="008B14B2" w:rsidRPr="009814CB">
        <w:t>professional</w:t>
      </w:r>
      <w:r w:rsidRPr="009814CB">
        <w:t xml:space="preserve"> with </w:t>
      </w:r>
      <w:r>
        <w:t>3.</w:t>
      </w:r>
      <w:r w:rsidR="008A7B7B">
        <w:t>7</w:t>
      </w:r>
      <w:r w:rsidR="0009108A">
        <w:t xml:space="preserve">+ </w:t>
      </w:r>
      <w:r w:rsidR="0009108A" w:rsidRPr="009814CB">
        <w:t>years</w:t>
      </w:r>
      <w:r w:rsidRPr="009814CB">
        <w:t xml:space="preserve"> of experience, seeking the position of Software Engineer, </w:t>
      </w:r>
      <w:r w:rsidR="001256E0" w:rsidRPr="009814CB">
        <w:t>contributing</w:t>
      </w:r>
      <w:r w:rsidRPr="009814CB">
        <w:t xml:space="preserve"> to the company's growth and in turn ensuring personal growth within the organization.</w:t>
      </w:r>
    </w:p>
    <w:p w14:paraId="3D8D0C23" w14:textId="77777777" w:rsidR="00333300" w:rsidRDefault="00333300" w:rsidP="00E930C6">
      <w:pPr>
        <w:ind w:left="116"/>
      </w:pPr>
    </w:p>
    <w:p w14:paraId="089D4BBF" w14:textId="77777777" w:rsidR="00333300" w:rsidRDefault="00333300" w:rsidP="00E930C6">
      <w:pPr>
        <w:ind w:left="116"/>
      </w:pPr>
    </w:p>
    <w:p w14:paraId="288598C3" w14:textId="77777777" w:rsidR="00333300" w:rsidRPr="00E930C6" w:rsidRDefault="00333300" w:rsidP="00333300">
      <w:pPr>
        <w:ind w:left="116"/>
        <w:rPr>
          <w:spacing w:val="-2"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650EBF42" wp14:editId="01CC3C8B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83726238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1998494028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A664B" id="Group 3" o:spid="_x0000_s1026" style="position:absolute;margin-left:23.55pt;margin-top:20.1pt;width:554.4pt;height:0;z-index:-251652608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SKILLS</w:t>
      </w:r>
    </w:p>
    <w:p w14:paraId="2842316E" w14:textId="77777777" w:rsidR="00333300" w:rsidRDefault="00333300" w:rsidP="00333300"/>
    <w:p w14:paraId="0E6F1278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Testing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Test Planning &amp; Execution, Automation Testing, Manual Testing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</w:p>
    <w:p w14:paraId="56244056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Frameworks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BDD, Hybrid Framework, POM Pattern, Cucumber, TestNG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 </w:t>
      </w:r>
    </w:p>
    <w:p w14:paraId="47C50CAB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Tools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Selenium Web Driver, Jira, Jenkins, Maven</w:t>
      </w:r>
      <w:r>
        <w:rPr>
          <w:rFonts w:ascii="Calibri" w:eastAsia="Calibri" w:hAnsi="Calibri" w:cs="Calibri"/>
          <w:w w:val="108"/>
          <w:sz w:val="22"/>
          <w:szCs w:val="22"/>
        </w:rPr>
        <w:t xml:space="preserve">, 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GitHub</w:t>
      </w:r>
      <w:r>
        <w:rPr>
          <w:rFonts w:ascii="Calibri" w:eastAsia="Calibri" w:hAnsi="Calibri" w:cs="Calibri"/>
          <w:w w:val="108"/>
          <w:sz w:val="22"/>
          <w:szCs w:val="22"/>
        </w:rPr>
        <w:t>, ServiceNow</w:t>
      </w:r>
    </w:p>
    <w:p w14:paraId="6D83C566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CI/CD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Jenkins, CI/CD Pipelines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</w:p>
    <w:p w14:paraId="2171DF05" w14:textId="3BDA01AB" w:rsidR="00333300" w:rsidRP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API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Rest API</w:t>
      </w:r>
      <w:r>
        <w:rPr>
          <w:rFonts w:ascii="Calibri" w:eastAsia="Calibri" w:hAnsi="Calibri" w:cs="Calibri"/>
          <w:w w:val="108"/>
          <w:sz w:val="22"/>
          <w:szCs w:val="22"/>
        </w:rPr>
        <w:t>, POSTMAN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, JSON &amp; XML Validation, API Response Validation, OAuth 2.0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 </w:t>
      </w:r>
    </w:p>
    <w:p w14:paraId="74585BA9" w14:textId="77777777" w:rsidR="00333300" w:rsidRPr="009814CB" w:rsidRDefault="00333300" w:rsidP="00E930C6">
      <w:pPr>
        <w:ind w:left="116"/>
      </w:pPr>
    </w:p>
    <w:p w14:paraId="1DAE48B5" w14:textId="77777777" w:rsidR="009814CB" w:rsidRDefault="009814CB" w:rsidP="00E930C6">
      <w:pPr>
        <w:ind w:left="116"/>
        <w:rPr>
          <w:spacing w:val="-2"/>
        </w:rPr>
      </w:pPr>
    </w:p>
    <w:p w14:paraId="3D61AB4D" w14:textId="3DDFE5DE" w:rsidR="00E930C6" w:rsidRDefault="00E930C6" w:rsidP="00E930C6">
      <w:pPr>
        <w:ind w:left="116"/>
        <w:rPr>
          <w:b/>
          <w:bCs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617EE53C" wp14:editId="5C2D1551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120231999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573127624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CF61D" id="Group 3" o:spid="_x0000_s1026" style="position:absolute;margin-left:23.55pt;margin-top:20.1pt;width:554.4pt;height:0;z-index:-251654656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TECHNICAL SKILLS</w:t>
      </w:r>
    </w:p>
    <w:p w14:paraId="2DAE816B" w14:textId="77777777" w:rsidR="008B14B2" w:rsidRDefault="008B14B2" w:rsidP="00E930C6">
      <w:pPr>
        <w:ind w:left="116"/>
        <w:rPr>
          <w:b/>
          <w:bCs/>
        </w:rPr>
      </w:pPr>
    </w:p>
    <w:p w14:paraId="61DFDAF4" w14:textId="0ECD0ABD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>Extensive knowledge of writing test scenarios and test cases by applying test case design techniques.</w:t>
      </w:r>
    </w:p>
    <w:p w14:paraId="2E6F2BC0" w14:textId="68FD462C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Extensive knowledge in </w:t>
      </w:r>
      <w:r w:rsidRPr="008B14B2">
        <w:rPr>
          <w:spacing w:val="-2"/>
        </w:rPr>
        <w:t>Smoke testing, Functional testing, System</w:t>
      </w:r>
      <w:r w:rsidR="000E776A">
        <w:rPr>
          <w:spacing w:val="-2"/>
        </w:rPr>
        <w:t xml:space="preserve"> </w:t>
      </w:r>
      <w:r w:rsidR="000E776A" w:rsidRPr="008B14B2">
        <w:rPr>
          <w:spacing w:val="-2"/>
        </w:rPr>
        <w:t>Integration</w:t>
      </w:r>
      <w:r w:rsidRPr="008B14B2">
        <w:rPr>
          <w:spacing w:val="-2"/>
        </w:rPr>
        <w:t xml:space="preserve"> Testing, Regression Testing, Sanity testing, Exploratory testing,</w:t>
      </w:r>
      <w:r>
        <w:rPr>
          <w:spacing w:val="-2"/>
        </w:rPr>
        <w:t xml:space="preserve"> </w:t>
      </w:r>
      <w:proofErr w:type="spellStart"/>
      <w:r w:rsidRPr="008B14B2">
        <w:rPr>
          <w:spacing w:val="-2"/>
        </w:rPr>
        <w:t>Adhoc</w:t>
      </w:r>
      <w:proofErr w:type="spellEnd"/>
      <w:r w:rsidRPr="008B14B2">
        <w:rPr>
          <w:spacing w:val="-2"/>
        </w:rPr>
        <w:t xml:space="preserve"> Testing</w:t>
      </w:r>
      <w:r>
        <w:rPr>
          <w:spacing w:val="-2"/>
        </w:rPr>
        <w:t>.</w:t>
      </w:r>
      <w:r w:rsidRPr="008B14B2">
        <w:rPr>
          <w:spacing w:val="-2"/>
        </w:rPr>
        <w:t xml:space="preserve"> </w:t>
      </w:r>
    </w:p>
    <w:p w14:paraId="052F6486" w14:textId="5E3A1387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Knowledge </w:t>
      </w:r>
      <w:r w:rsidR="001256E0">
        <w:rPr>
          <w:spacing w:val="-2"/>
        </w:rPr>
        <w:t>of</w:t>
      </w:r>
      <w:r>
        <w:rPr>
          <w:spacing w:val="-2"/>
        </w:rPr>
        <w:t xml:space="preserve"> SDLC process and Defect life cycle.</w:t>
      </w:r>
    </w:p>
    <w:p w14:paraId="04C47F68" w14:textId="511C298E" w:rsidR="008B14B2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</w:t>
      </w:r>
      <w:r w:rsidRPr="001256E0">
        <w:rPr>
          <w:spacing w:val="-2"/>
        </w:rPr>
        <w:t>understanding of Agile and Scrum methodologies</w:t>
      </w:r>
      <w:r>
        <w:rPr>
          <w:spacing w:val="-2"/>
        </w:rPr>
        <w:t>.</w:t>
      </w:r>
    </w:p>
    <w:p w14:paraId="7BD99E87" w14:textId="6DB6C9B3" w:rsidR="003365E4" w:rsidRDefault="003365E4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Extensive knowledge of </w:t>
      </w:r>
      <w:r w:rsidRPr="003365E4">
        <w:rPr>
          <w:b/>
          <w:bCs/>
          <w:spacing w:val="-2"/>
        </w:rPr>
        <w:t>Selenium Web Drivers</w:t>
      </w:r>
      <w:r>
        <w:rPr>
          <w:spacing w:val="-2"/>
        </w:rPr>
        <w:t xml:space="preserve"> and Methods.</w:t>
      </w:r>
    </w:p>
    <w:p w14:paraId="2253DA9A" w14:textId="1A1A1CEA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>Good knowledge and understanding of creating Cucumber BDD frameworks</w:t>
      </w:r>
      <w:r w:rsidR="009F7778">
        <w:rPr>
          <w:spacing w:val="-2"/>
        </w:rPr>
        <w:t>.</w:t>
      </w:r>
    </w:p>
    <w:p w14:paraId="016F55B7" w14:textId="35337F94" w:rsidR="009F7778" w:rsidRDefault="009F7778" w:rsidP="008B14B2">
      <w:pPr>
        <w:pStyle w:val="ListParagraph"/>
        <w:numPr>
          <w:ilvl w:val="0"/>
          <w:numId w:val="11"/>
        </w:numPr>
        <w:rPr>
          <w:spacing w:val="-2"/>
        </w:rPr>
      </w:pPr>
      <w:r w:rsidRPr="009F7778">
        <w:rPr>
          <w:spacing w:val="-2"/>
        </w:rPr>
        <w:t xml:space="preserve">Designed a test automation framework using </w:t>
      </w:r>
      <w:r w:rsidRPr="009F7778">
        <w:rPr>
          <w:b/>
          <w:bCs/>
          <w:spacing w:val="-2"/>
        </w:rPr>
        <w:t>Cucumber</w:t>
      </w:r>
      <w:r w:rsidRPr="009F7778">
        <w:rPr>
          <w:spacing w:val="-2"/>
        </w:rPr>
        <w:t xml:space="preserve"> and </w:t>
      </w:r>
      <w:r w:rsidRPr="009F7778">
        <w:rPr>
          <w:b/>
          <w:bCs/>
          <w:spacing w:val="-2"/>
        </w:rPr>
        <w:t>Selenium WebDriver</w:t>
      </w:r>
      <w:r w:rsidRPr="009F7778">
        <w:rPr>
          <w:spacing w:val="-2"/>
        </w:rPr>
        <w:t xml:space="preserve"> based on </w:t>
      </w:r>
      <w:r w:rsidRPr="009F7778">
        <w:rPr>
          <w:b/>
          <w:bCs/>
          <w:spacing w:val="-2"/>
        </w:rPr>
        <w:t>Behavior-Driven Development (BDD)</w:t>
      </w:r>
      <w:r w:rsidRPr="009F7778">
        <w:rPr>
          <w:spacing w:val="-2"/>
        </w:rPr>
        <w:t xml:space="preserve"> principles.</w:t>
      </w:r>
    </w:p>
    <w:p w14:paraId="327B8C1D" w14:textId="1FA7A926" w:rsidR="009F7778" w:rsidRDefault="009F7778" w:rsidP="008B14B2">
      <w:pPr>
        <w:pStyle w:val="ListParagraph"/>
        <w:numPr>
          <w:ilvl w:val="0"/>
          <w:numId w:val="11"/>
        </w:numPr>
        <w:rPr>
          <w:spacing w:val="-2"/>
        </w:rPr>
      </w:pPr>
      <w:r w:rsidRPr="009F7778">
        <w:rPr>
          <w:spacing w:val="-2"/>
        </w:rPr>
        <w:t xml:space="preserve">Utilized </w:t>
      </w:r>
      <w:r w:rsidRPr="009F7778">
        <w:rPr>
          <w:b/>
          <w:bCs/>
          <w:spacing w:val="-2"/>
        </w:rPr>
        <w:t>Maven</w:t>
      </w:r>
      <w:r w:rsidRPr="009F7778">
        <w:rPr>
          <w:spacing w:val="-2"/>
        </w:rPr>
        <w:t xml:space="preserve"> for project build management and </w:t>
      </w:r>
      <w:r w:rsidRPr="009F7778">
        <w:rPr>
          <w:b/>
          <w:bCs/>
          <w:spacing w:val="-2"/>
        </w:rPr>
        <w:t>GitHub</w:t>
      </w:r>
      <w:r w:rsidRPr="009F7778">
        <w:rPr>
          <w:spacing w:val="-2"/>
        </w:rPr>
        <w:t xml:space="preserve"> for version control</w:t>
      </w:r>
      <w:r>
        <w:rPr>
          <w:spacing w:val="-2"/>
        </w:rPr>
        <w:t>.</w:t>
      </w:r>
    </w:p>
    <w:p w14:paraId="151018B7" w14:textId="01B75018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</w:t>
      </w:r>
      <w:r w:rsidRPr="001256E0">
        <w:rPr>
          <w:spacing w:val="-2"/>
        </w:rPr>
        <w:t xml:space="preserve">understanding of </w:t>
      </w:r>
      <w:r w:rsidRPr="001256E0">
        <w:rPr>
          <w:b/>
          <w:bCs/>
          <w:spacing w:val="-2"/>
        </w:rPr>
        <w:t>CI/CD pipelines</w:t>
      </w:r>
      <w:r w:rsidRPr="001256E0">
        <w:rPr>
          <w:spacing w:val="-2"/>
        </w:rPr>
        <w:t xml:space="preserve"> and have used </w:t>
      </w:r>
      <w:r w:rsidRPr="001256E0">
        <w:rPr>
          <w:b/>
          <w:bCs/>
          <w:spacing w:val="-2"/>
        </w:rPr>
        <w:t>Jenkins</w:t>
      </w:r>
      <w:r w:rsidRPr="001256E0">
        <w:rPr>
          <w:spacing w:val="-2"/>
        </w:rPr>
        <w:t xml:space="preserve"> to schedule and run automation jobs.</w:t>
      </w:r>
    </w:p>
    <w:p w14:paraId="46388EF6" w14:textId="620A84FE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knowledge on Rest API testing using </w:t>
      </w:r>
      <w:r w:rsidRPr="001256E0">
        <w:rPr>
          <w:b/>
          <w:bCs/>
          <w:spacing w:val="-2"/>
        </w:rPr>
        <w:t>POSTMAN</w:t>
      </w:r>
      <w:r w:rsidR="00542273">
        <w:rPr>
          <w:spacing w:val="-2"/>
        </w:rPr>
        <w:t xml:space="preserve"> and HTTP me</w:t>
      </w:r>
      <w:r w:rsidR="003229AD">
        <w:rPr>
          <w:spacing w:val="-2"/>
        </w:rPr>
        <w:t>thods.</w:t>
      </w:r>
    </w:p>
    <w:p w14:paraId="23C11D09" w14:textId="46A8F555" w:rsidR="00FC1955" w:rsidRDefault="00745318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knowledge creating </w:t>
      </w:r>
      <w:r w:rsidRPr="00745318">
        <w:rPr>
          <w:spacing w:val="-2"/>
        </w:rPr>
        <w:t>environment variables and global variables in Postman to test across different environments</w:t>
      </w:r>
      <w:r>
        <w:rPr>
          <w:spacing w:val="-2"/>
        </w:rPr>
        <w:t>.</w:t>
      </w:r>
    </w:p>
    <w:p w14:paraId="621568A1" w14:textId="77777777" w:rsidR="00D867B3" w:rsidRDefault="00D867B3" w:rsidP="00D867B3">
      <w:pPr>
        <w:ind w:left="232"/>
        <w:rPr>
          <w:spacing w:val="-2"/>
        </w:rPr>
      </w:pPr>
    </w:p>
    <w:p w14:paraId="7C3CF6E3" w14:textId="77777777" w:rsidR="008C7D32" w:rsidRDefault="008C7D32" w:rsidP="00333300">
      <w:pPr>
        <w:rPr>
          <w:rFonts w:ascii="Calibri" w:eastAsia="Calibri" w:hAnsi="Calibri" w:cs="Calibri"/>
          <w:w w:val="108"/>
          <w:sz w:val="22"/>
          <w:szCs w:val="22"/>
        </w:rPr>
      </w:pPr>
    </w:p>
    <w:p w14:paraId="77337B31" w14:textId="34DFA934" w:rsidR="00CD6482" w:rsidRPr="00E930C6" w:rsidRDefault="00000000" w:rsidP="003D712F">
      <w:pPr>
        <w:ind w:left="116"/>
        <w:rPr>
          <w:rFonts w:eastAsia="Calibri"/>
          <w:sz w:val="24"/>
          <w:szCs w:val="24"/>
        </w:rPr>
      </w:pPr>
      <w:r>
        <w:rPr>
          <w:b/>
          <w:bCs/>
        </w:rPr>
        <w:pict w14:anchorId="00B15381">
          <v:group id="_x0000_s1032" style="position:absolute;left:0;text-align:left;margin-left:28.75pt;margin-top:20.4pt;width:554.4pt;height:0;z-index:-251658752;mso-position-horizontal-relative:page" coordorigin="575,408" coordsize="11088,0">
            <v:shape id="_x0000_s1033" style="position:absolute;left:575;top:408;width:11088;height:0" coordorigin="575,408" coordsize="11088,0" path="m575,408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bCs/>
          <w:w w:val="114"/>
          <w:sz w:val="24"/>
          <w:szCs w:val="24"/>
        </w:rPr>
        <w:t>EXPERIENCE</w:t>
      </w:r>
    </w:p>
    <w:p w14:paraId="0D0A117F" w14:textId="77777777" w:rsidR="00CD6482" w:rsidRDefault="00CD6482">
      <w:pPr>
        <w:spacing w:line="200" w:lineRule="exact"/>
      </w:pPr>
    </w:p>
    <w:p w14:paraId="564DF101" w14:textId="76EE72F8" w:rsidR="00CD6482" w:rsidRPr="00367DDB" w:rsidRDefault="00204E61" w:rsidP="00204E61">
      <w:pPr>
        <w:ind w:firstLine="116"/>
      </w:pPr>
      <w:r w:rsidRPr="00367DDB">
        <w:t xml:space="preserve">Cognizant Technology Solutions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A3AD0">
        <w:tab/>
      </w:r>
      <w:r w:rsidR="00703C22" w:rsidRPr="00367DDB">
        <w:t>March 2022 - Present</w:t>
      </w:r>
    </w:p>
    <w:p w14:paraId="0723923A" w14:textId="6FEFEC8E" w:rsidR="00CD6482" w:rsidRPr="00367DDB" w:rsidRDefault="00703C22" w:rsidP="007E15D4">
      <w:r w:rsidRPr="00367DDB">
        <w:t xml:space="preserve">                                                                                                                                           </w:t>
      </w:r>
      <w:r w:rsidR="00204E61">
        <w:tab/>
      </w:r>
      <w:r w:rsidR="00204E61">
        <w:tab/>
      </w:r>
      <w:r w:rsidR="00204E61">
        <w:tab/>
      </w:r>
      <w:r w:rsidR="00204E61">
        <w:tab/>
      </w:r>
      <w:r w:rsidRPr="00367DDB">
        <w:t>Bangalore</w:t>
      </w:r>
    </w:p>
    <w:p w14:paraId="7AAD6CE5" w14:textId="77777777" w:rsidR="00CD6482" w:rsidRPr="00367DDB" w:rsidRDefault="00CD6482" w:rsidP="00367DDB">
      <w:pPr>
        <w:ind w:left="116"/>
        <w:rPr>
          <w:b/>
          <w:bCs/>
        </w:rPr>
      </w:pPr>
    </w:p>
    <w:p w14:paraId="4B8B3E10" w14:textId="149159A8" w:rsidR="009814CB" w:rsidRDefault="009814CB" w:rsidP="009814CB">
      <w:pPr>
        <w:ind w:left="116"/>
        <w:rPr>
          <w:b/>
          <w:bCs/>
        </w:rPr>
      </w:pPr>
      <w:r w:rsidRPr="00367DDB">
        <w:rPr>
          <w:b/>
          <w:bCs/>
        </w:rPr>
        <w:t>Project</w:t>
      </w:r>
      <w:r>
        <w:rPr>
          <w:b/>
          <w:bCs/>
        </w:rPr>
        <w:t xml:space="preserve"> (</w:t>
      </w:r>
      <w:r w:rsidR="00AE4CFC">
        <w:rPr>
          <w:b/>
          <w:bCs/>
        </w:rPr>
        <w:t>Dec</w:t>
      </w:r>
      <w:r>
        <w:rPr>
          <w:b/>
          <w:bCs/>
        </w:rPr>
        <w:t xml:space="preserve"> 2022 – </w:t>
      </w:r>
      <w:r w:rsidR="00AE4CFC">
        <w:rPr>
          <w:b/>
          <w:bCs/>
        </w:rPr>
        <w:t>Nov 2025</w:t>
      </w:r>
      <w:r>
        <w:rPr>
          <w:b/>
          <w:bCs/>
        </w:rPr>
        <w:t>)</w:t>
      </w:r>
    </w:p>
    <w:p w14:paraId="6E828098" w14:textId="3D578595" w:rsidR="00CD6482" w:rsidRPr="009814CB" w:rsidRDefault="00703C22" w:rsidP="009814CB">
      <w:pPr>
        <w:ind w:left="116"/>
      </w:pPr>
      <w:r w:rsidRPr="00367DDB">
        <w:rPr>
          <w:b/>
          <w:bCs/>
        </w:rPr>
        <w:t xml:space="preserve">  </w:t>
      </w:r>
    </w:p>
    <w:p w14:paraId="1F8C39DD" w14:textId="77777777" w:rsidR="00CD6482" w:rsidRPr="00E930C6" w:rsidRDefault="00000000">
      <w:pPr>
        <w:ind w:left="116"/>
        <w:rPr>
          <w:rFonts w:eastAsia="Calibri"/>
          <w:sz w:val="24"/>
          <w:szCs w:val="24"/>
        </w:rPr>
      </w:pPr>
      <w:r>
        <w:pict w14:anchorId="2DDD38A2">
          <v:group id="_x0000_s1030" style="position:absolute;left:0;text-align:left;margin-left:23.55pt;margin-top:20.1pt;width:554.4pt;height:0;z-index:-251660800;mso-position-horizontal-relative:page" coordorigin="471,402" coordsize="11088,0">
            <v:shape id="_x0000_s1031" style="position:absolute;left:471;top:402;width:11088;height:0" coordorigin="471,402" coordsize="11088,0" path="m471,402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w w:val="114"/>
          <w:sz w:val="24"/>
          <w:szCs w:val="24"/>
        </w:rPr>
        <w:t>KEY</w:t>
      </w:r>
      <w:r w:rsidR="003229AD" w:rsidRPr="00E930C6">
        <w:rPr>
          <w:rFonts w:eastAsia="Calibri"/>
          <w:b/>
          <w:sz w:val="24"/>
          <w:szCs w:val="24"/>
        </w:rPr>
        <w:t xml:space="preserve"> </w:t>
      </w:r>
      <w:r w:rsidR="003229AD" w:rsidRPr="00E930C6">
        <w:rPr>
          <w:rFonts w:eastAsia="Calibri"/>
          <w:b/>
          <w:w w:val="114"/>
          <w:sz w:val="24"/>
          <w:szCs w:val="24"/>
        </w:rPr>
        <w:t>RESPONSIBILITIES</w:t>
      </w:r>
    </w:p>
    <w:p w14:paraId="1CF3D6A1" w14:textId="77777777" w:rsidR="00CD6482" w:rsidRDefault="00CD6482">
      <w:pPr>
        <w:spacing w:before="2" w:line="220" w:lineRule="exact"/>
        <w:rPr>
          <w:sz w:val="22"/>
          <w:szCs w:val="22"/>
        </w:rPr>
      </w:pPr>
    </w:p>
    <w:p w14:paraId="3E79288E" w14:textId="1C870082" w:rsidR="00865409" w:rsidRPr="00DA55D8" w:rsidRDefault="00DA55D8" w:rsidP="00EA08D1">
      <w:pPr>
        <w:rPr>
          <w:spacing w:val="-2"/>
        </w:rPr>
      </w:pPr>
      <w:r>
        <w:t xml:space="preserve">  </w:t>
      </w:r>
    </w:p>
    <w:p w14:paraId="0E6555D4" w14:textId="27C3B554" w:rsidR="009814CB" w:rsidRDefault="00DA55D8" w:rsidP="009814CB">
      <w:pPr>
        <w:spacing w:line="360" w:lineRule="auto"/>
      </w:pPr>
      <w:r>
        <w:t xml:space="preserve">   </w:t>
      </w:r>
      <w:r w:rsidRPr="009814CB">
        <w:t>•</w:t>
      </w:r>
      <w:r>
        <w:t xml:space="preserve"> </w:t>
      </w:r>
      <w:r w:rsidR="009814CB" w:rsidRPr="009814CB">
        <w:t xml:space="preserve">Proactive monitoring for the web/application servers along with database servers with the help of automated reports and traps/alerts. </w:t>
      </w:r>
    </w:p>
    <w:p w14:paraId="0812E488" w14:textId="59DED716" w:rsidR="00910465" w:rsidRDefault="00910465" w:rsidP="009814CB">
      <w:pPr>
        <w:spacing w:line="360" w:lineRule="auto"/>
      </w:pPr>
      <w:r>
        <w:t xml:space="preserve">  </w:t>
      </w:r>
      <w:r w:rsidRPr="009814CB">
        <w:t xml:space="preserve">• </w:t>
      </w:r>
      <w:r w:rsidRPr="00910465">
        <w:t xml:space="preserve">Interacting with direct users i.e., </w:t>
      </w:r>
      <w:r w:rsidR="001F2A85" w:rsidRPr="00910465">
        <w:t>application to</w:t>
      </w:r>
      <w:r w:rsidRPr="00910465">
        <w:t xml:space="preserve"> users </w:t>
      </w:r>
      <w:r w:rsidR="005B07F4" w:rsidRPr="00910465">
        <w:t>daily</w:t>
      </w:r>
      <w:r w:rsidRPr="00910465">
        <w:t xml:space="preserve"> to resolve production issues reported and provide solutions.</w:t>
      </w:r>
    </w:p>
    <w:p w14:paraId="1BCFAF4D" w14:textId="154E962F" w:rsidR="009814CB" w:rsidRDefault="009814CB" w:rsidP="00367DDB">
      <w:pPr>
        <w:spacing w:line="360" w:lineRule="auto"/>
        <w:ind w:left="116"/>
      </w:pPr>
      <w:r w:rsidRPr="009814CB">
        <w:t xml:space="preserve">• Provided L2/L3 technical support for custom integrations, addressing complex technical issues efficiently. </w:t>
      </w:r>
    </w:p>
    <w:p w14:paraId="4B28D050" w14:textId="77777777" w:rsidR="009814CB" w:rsidRDefault="009814CB" w:rsidP="00367DDB">
      <w:pPr>
        <w:spacing w:line="360" w:lineRule="auto"/>
        <w:ind w:left="116"/>
      </w:pPr>
      <w:r w:rsidRPr="009814CB">
        <w:t xml:space="preserve">• Immediate resolution to defects that occur in production as reported.  </w:t>
      </w:r>
    </w:p>
    <w:p w14:paraId="7A717C9C" w14:textId="38762F2C" w:rsidR="009814CB" w:rsidRDefault="009814CB" w:rsidP="00367DDB">
      <w:pPr>
        <w:spacing w:line="360" w:lineRule="auto"/>
        <w:ind w:left="116"/>
      </w:pPr>
      <w:r w:rsidRPr="009814CB">
        <w:t xml:space="preserve">• Involved in support for the production environment.    </w:t>
      </w:r>
    </w:p>
    <w:p w14:paraId="04135D51" w14:textId="65991E78" w:rsidR="005B07F4" w:rsidRDefault="005B07F4" w:rsidP="005B07F4">
      <w:pPr>
        <w:spacing w:line="360" w:lineRule="auto"/>
        <w:ind w:left="116"/>
      </w:pPr>
      <w:r w:rsidRPr="009814CB">
        <w:t>•</w:t>
      </w:r>
      <w:r>
        <w:t xml:space="preserve"> </w:t>
      </w:r>
      <w:r w:rsidRPr="009814CB">
        <w:t xml:space="preserve">Collaborate with the development team to help support and enhance platform functionality. </w:t>
      </w:r>
    </w:p>
    <w:p w14:paraId="21921D05" w14:textId="4D50EDDB" w:rsidR="001F2A85" w:rsidRDefault="009814CB" w:rsidP="00367DDB">
      <w:pPr>
        <w:spacing w:line="360" w:lineRule="auto"/>
        <w:ind w:left="116"/>
      </w:pPr>
      <w:r w:rsidRPr="009814CB">
        <w:t xml:space="preserve">• </w:t>
      </w:r>
      <w:r w:rsidR="007E74FF">
        <w:t xml:space="preserve"> </w:t>
      </w:r>
      <w:r w:rsidR="001F2A85" w:rsidRPr="001F2A85">
        <w:t>Successfully implemented organizational changes by following structured management processes</w:t>
      </w:r>
    </w:p>
    <w:p w14:paraId="089D1BF8" w14:textId="427BC71B" w:rsidR="009814CB" w:rsidRDefault="009814CB" w:rsidP="00367DDB">
      <w:pPr>
        <w:spacing w:line="360" w:lineRule="auto"/>
        <w:ind w:left="116"/>
      </w:pPr>
      <w:r w:rsidRPr="009814CB">
        <w:t xml:space="preserve">• Good understanding of Change Management, Incident Management and Problem Management to meet the SLA. </w:t>
      </w:r>
    </w:p>
    <w:p w14:paraId="4AE69139" w14:textId="52E6E7AB" w:rsidR="009814CB" w:rsidRDefault="009814CB" w:rsidP="00367DDB">
      <w:pPr>
        <w:spacing w:line="360" w:lineRule="auto"/>
        <w:ind w:left="116"/>
      </w:pPr>
      <w:r w:rsidRPr="009814CB">
        <w:lastRenderedPageBreak/>
        <w:t>• Ability to resolve support tickets within the agreed SLA.</w:t>
      </w:r>
    </w:p>
    <w:p w14:paraId="20EF24C7" w14:textId="7F5259DE" w:rsidR="00961589" w:rsidRDefault="009814CB" w:rsidP="00367DDB">
      <w:pPr>
        <w:spacing w:line="360" w:lineRule="auto"/>
        <w:ind w:left="116"/>
      </w:pPr>
      <w:r w:rsidRPr="009814CB">
        <w:t>• Demonstrated a strong understanding of support processes within a support environment.</w:t>
      </w:r>
    </w:p>
    <w:p w14:paraId="63AEBA5C" w14:textId="77777777" w:rsidR="009814CB" w:rsidRDefault="009814CB" w:rsidP="00367DDB">
      <w:pPr>
        <w:spacing w:line="360" w:lineRule="auto"/>
        <w:ind w:left="116"/>
      </w:pPr>
    </w:p>
    <w:p w14:paraId="281BDF2B" w14:textId="436BC8F1" w:rsidR="009814CB" w:rsidRPr="00E930C6" w:rsidRDefault="009814CB" w:rsidP="009814CB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eastAsia="Calibri"/>
          <w:b/>
          <w:w w:val="114"/>
          <w:sz w:val="22"/>
          <w:szCs w:val="22"/>
          <w:u w:val="single" w:color="000000"/>
        </w:rPr>
        <w:t>Certification</w:t>
      </w:r>
      <w:r w:rsidRPr="00E930C6">
        <w:rPr>
          <w:rFonts w:eastAsia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504D3DAD" w14:textId="77777777" w:rsidR="009814CB" w:rsidRPr="00367DDB" w:rsidRDefault="009814CB" w:rsidP="009814CB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Certified</w:t>
      </w:r>
      <w:r w:rsidRPr="00367DDB">
        <w:rPr>
          <w:rFonts w:ascii="Times New Roman" w:eastAsia="Times New Roman" w:hAnsi="Times New Roman" w:cs="Times New Roman"/>
          <w:sz w:val="20"/>
          <w:szCs w:val="20"/>
        </w:rPr>
        <w:t xml:space="preserve"> software testing course from </w:t>
      </w:r>
      <w:proofErr w:type="spellStart"/>
      <w:r w:rsidRPr="00367DDB">
        <w:rPr>
          <w:rFonts w:ascii="Times New Roman" w:eastAsia="Times New Roman" w:hAnsi="Times New Roman" w:cs="Times New Roman"/>
          <w:sz w:val="20"/>
          <w:szCs w:val="20"/>
        </w:rPr>
        <w:t>Qspiders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testing training institute</w:t>
      </w:r>
      <w:r w:rsidRPr="00367DD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F4427F" w14:textId="77777777" w:rsidR="003365E4" w:rsidRDefault="003365E4" w:rsidP="0029460F">
      <w:pPr>
        <w:spacing w:line="360" w:lineRule="auto"/>
        <w:rPr>
          <w:rFonts w:ascii="Arial"/>
          <w:b/>
          <w:color w:val="2F3A4D"/>
          <w:spacing w:val="-2"/>
          <w:sz w:val="28"/>
        </w:rPr>
      </w:pPr>
    </w:p>
    <w:p w14:paraId="344AADF9" w14:textId="2C86CA7D" w:rsidR="00F95F95" w:rsidRPr="00F95F95" w:rsidRDefault="00F95F95" w:rsidP="00F95F95">
      <w:pPr>
        <w:tabs>
          <w:tab w:val="left" w:pos="11200"/>
        </w:tabs>
        <w:ind w:left="126"/>
        <w:rPr>
          <w:rFonts w:eastAsia="Calibri"/>
          <w:b/>
          <w:w w:val="114"/>
          <w:sz w:val="22"/>
          <w:szCs w:val="22"/>
          <w:u w:color="000000"/>
        </w:rPr>
      </w:pPr>
      <w:r>
        <w:rPr>
          <w:rFonts w:eastAsia="Calibri"/>
          <w:b/>
          <w:noProof/>
          <w:sz w:val="22"/>
          <w:szCs w:val="22"/>
          <w:u w:color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A12D96D" wp14:editId="469325A7">
                <wp:simplePos x="0" y="0"/>
                <wp:positionH relativeFrom="column">
                  <wp:posOffset>88900</wp:posOffset>
                </wp:positionH>
                <wp:positionV relativeFrom="paragraph">
                  <wp:posOffset>153670</wp:posOffset>
                </wp:positionV>
                <wp:extent cx="7073900" cy="19050"/>
                <wp:effectExtent l="0" t="0" r="31750" b="19050"/>
                <wp:wrapNone/>
                <wp:docPr id="11797436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3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61387" id="Straight Connector 2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pt,12.1pt" to="56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" strokecolor="black [3040]"/>
            </w:pict>
          </mc:Fallback>
        </mc:AlternateContent>
      </w:r>
      <w:r w:rsidRPr="00F95F95">
        <w:rPr>
          <w:rFonts w:eastAsia="Calibri"/>
          <w:b/>
          <w:w w:val="114"/>
          <w:sz w:val="22"/>
          <w:szCs w:val="22"/>
          <w:u w:color="000000"/>
        </w:rPr>
        <w:t xml:space="preserve">Professional Development: </w:t>
      </w:r>
    </w:p>
    <w:p w14:paraId="31A06F84" w14:textId="0EC01FE6" w:rsidR="00F95F95" w:rsidRDefault="00F95F95" w:rsidP="00F95F95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  <w:sz w:val="20"/>
          <w:szCs w:val="20"/>
        </w:rPr>
      </w:pPr>
      <w:r w:rsidRPr="00F95F95">
        <w:rPr>
          <w:rFonts w:ascii="Times New Roman" w:eastAsia="Times New Roman" w:hAnsi="Times New Roman" w:cs="Times New Roman"/>
          <w:sz w:val="20"/>
          <w:szCs w:val="20"/>
        </w:rPr>
        <w:t xml:space="preserve">Attended workshops and seminars on advanced automation testing techniques and Agile methodologies. </w:t>
      </w:r>
    </w:p>
    <w:p w14:paraId="6CD4E62E" w14:textId="77777777" w:rsidR="00F95F95" w:rsidRPr="00F95F95" w:rsidRDefault="00F95F95" w:rsidP="00F95F95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  <w:sz w:val="20"/>
          <w:szCs w:val="20"/>
        </w:rPr>
      </w:pPr>
      <w:r w:rsidRPr="00F95F95">
        <w:t>R</w:t>
      </w:r>
      <w:r w:rsidRPr="008B7C63">
        <w:rPr>
          <w:rFonts w:ascii="Times New Roman" w:eastAsia="Times New Roman" w:hAnsi="Times New Roman" w:cs="Times New Roman"/>
          <w:sz w:val="20"/>
          <w:szCs w:val="20"/>
        </w:rPr>
        <w:t>egularly participate in online courses to remain current with emerging industry trends and tools.</w:t>
      </w:r>
    </w:p>
    <w:p w14:paraId="608F6205" w14:textId="77777777" w:rsidR="00F95F95" w:rsidRPr="00F95F95" w:rsidRDefault="00F95F95" w:rsidP="00F95F95">
      <w:pPr>
        <w:pStyle w:val="ListParagraph"/>
        <w:spacing w:before="133"/>
        <w:ind w:left="72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96CF5FA" w14:textId="38F26AB4" w:rsidR="00367DDB" w:rsidRPr="00961589" w:rsidRDefault="00000000" w:rsidP="00961589">
      <w:pPr>
        <w:spacing w:line="360" w:lineRule="auto"/>
        <w:ind w:left="116"/>
        <w:rPr>
          <w:rFonts w:ascii="Arial"/>
          <w:b/>
          <w:color w:val="2F3A4D"/>
          <w:spacing w:val="-2"/>
          <w:sz w:val="28"/>
        </w:rPr>
      </w:pPr>
      <w:r>
        <w:pict w14:anchorId="13764921">
          <v:group id="_x0000_s1026" style="position:absolute;left:0;text-align:left;margin-left:28.75pt;margin-top:21.1pt;width:554.4pt;height:0;z-index:-251656704;mso-position-horizontal-relative:page" coordorigin="575,422" coordsize="11088,0">
            <v:shape id="_x0000_s1027" style="position:absolute;left:575;top:422;width:11088;height:0" coordorigin="575,422" coordsize="11088,0" path="m575,422r11088,e" filled="f" strokeweight=".14039mm">
              <v:path arrowok="t"/>
            </v:shape>
            <w10:wrap anchorx="page"/>
          </v:group>
        </w:pict>
      </w:r>
      <w:r w:rsidR="00367DDB" w:rsidRPr="00367DDB">
        <w:rPr>
          <w:rFonts w:ascii="Arial"/>
          <w:b/>
          <w:color w:val="2F3A4D"/>
          <w:spacing w:val="-2"/>
          <w:sz w:val="28"/>
        </w:rPr>
        <w:t xml:space="preserve"> </w:t>
      </w:r>
      <w:r w:rsidR="00367DDB" w:rsidRPr="00E930C6">
        <w:rPr>
          <w:b/>
          <w:bCs/>
          <w:sz w:val="22"/>
          <w:szCs w:val="22"/>
        </w:rPr>
        <w:t>ACHIEVEMENTS</w:t>
      </w:r>
    </w:p>
    <w:p w14:paraId="05A54C9A" w14:textId="1D28FF4E" w:rsidR="00367DDB" w:rsidRPr="00367DDB" w:rsidRDefault="00367DDB" w:rsidP="00367DDB">
      <w:pPr>
        <w:pStyle w:val="ListParagraph"/>
        <w:numPr>
          <w:ilvl w:val="0"/>
          <w:numId w:val="7"/>
        </w:numPr>
        <w:spacing w:before="0" w:line="360" w:lineRule="auto"/>
        <w:rPr>
          <w:b/>
          <w:bCs/>
        </w:rPr>
      </w:pPr>
      <w:r w:rsidRPr="00367DDB">
        <w:rPr>
          <w:b/>
          <w:bCs/>
        </w:rPr>
        <w:t>Cheers</w:t>
      </w:r>
      <w:r w:rsidRPr="00367DDB">
        <w:rPr>
          <w:b/>
          <w:bCs/>
          <w:spacing w:val="3"/>
        </w:rPr>
        <w:t xml:space="preserve"> </w:t>
      </w:r>
      <w:r w:rsidRPr="00367DDB">
        <w:rPr>
          <w:b/>
          <w:bCs/>
        </w:rPr>
        <w:t>award</w:t>
      </w:r>
      <w:r w:rsidRPr="00367DDB">
        <w:rPr>
          <w:b/>
          <w:bCs/>
          <w:spacing w:val="3"/>
        </w:rPr>
        <w:t xml:space="preserve"> </w:t>
      </w:r>
    </w:p>
    <w:p w14:paraId="0CD0A3E5" w14:textId="7585F7F6" w:rsidR="00367DDB" w:rsidRPr="00367DDB" w:rsidRDefault="009814CB" w:rsidP="00367DDB">
      <w:pPr>
        <w:pStyle w:val="ListParagraph"/>
        <w:spacing w:before="0" w:line="232" w:lineRule="auto"/>
        <w:ind w:left="720" w:firstLine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Recognized by BU team for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outstanding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 xml:space="preserve"> performance </w:t>
      </w:r>
      <w:r>
        <w:rPr>
          <w:rFonts w:ascii="Times New Roman" w:eastAsia="Times New Roman" w:hAnsi="Times New Roman" w:cs="Times New Roman"/>
          <w:sz w:val="20"/>
          <w:szCs w:val="20"/>
        </w:rPr>
        <w:t>and dedication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6843AA7" w14:textId="77777777" w:rsidR="00CD6482" w:rsidRDefault="00CD6482">
      <w:pPr>
        <w:spacing w:line="200" w:lineRule="exact"/>
      </w:pPr>
    </w:p>
    <w:p w14:paraId="70722192" w14:textId="77777777" w:rsidR="00EF2993" w:rsidRPr="00EF2993" w:rsidRDefault="00EF2993" w:rsidP="00EF2993">
      <w:pPr>
        <w:spacing w:before="133"/>
        <w:rPr>
          <w:w w:val="108"/>
        </w:rPr>
      </w:pPr>
    </w:p>
    <w:p w14:paraId="1FA996FF" w14:textId="77777777" w:rsidR="00CD6482" w:rsidRPr="00E930C6" w:rsidRDefault="003229AD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07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 xml:space="preserve">HOBBIES AND LANGUAGES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481289E8" w14:textId="77777777" w:rsidR="00CD6482" w:rsidRDefault="00CD6482">
      <w:pPr>
        <w:spacing w:before="5" w:line="140" w:lineRule="exact"/>
        <w:rPr>
          <w:sz w:val="14"/>
          <w:szCs w:val="14"/>
        </w:rPr>
      </w:pPr>
    </w:p>
    <w:p w14:paraId="07D54156" w14:textId="7606C89C" w:rsidR="00CD6482" w:rsidRPr="00367DDB" w:rsidRDefault="00E470C9" w:rsidP="00367DDB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367DDB">
        <w:rPr>
          <w:rFonts w:ascii="Times New Roman" w:eastAsia="Times New Roman" w:hAnsi="Times New Roman" w:cs="Times New Roman"/>
          <w:sz w:val="20"/>
          <w:szCs w:val="20"/>
        </w:rPr>
        <w:t>I like travelling, cooking and playing sports.</w:t>
      </w:r>
    </w:p>
    <w:p w14:paraId="32D648BD" w14:textId="1D194F12" w:rsidR="00CD6482" w:rsidRPr="00367DDB" w:rsidRDefault="003229AD" w:rsidP="00367DDB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367DDB">
        <w:rPr>
          <w:rFonts w:ascii="Times New Roman" w:eastAsia="Times New Roman" w:hAnsi="Times New Roman" w:cs="Times New Roman"/>
          <w:sz w:val="20"/>
          <w:szCs w:val="20"/>
        </w:rPr>
        <w:t>English, Hindi, Kannada</w:t>
      </w:r>
      <w:r w:rsidR="00E930C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41A6400" w14:textId="77777777" w:rsidR="00DB2E94" w:rsidRPr="00DB2E94" w:rsidRDefault="00DB2E94" w:rsidP="00DB2E94">
      <w:pPr>
        <w:ind w:left="376"/>
        <w:rPr>
          <w:rFonts w:ascii="Calibri" w:eastAsia="Calibri" w:hAnsi="Calibri" w:cs="Calibri"/>
          <w:sz w:val="22"/>
          <w:szCs w:val="22"/>
        </w:rPr>
      </w:pPr>
    </w:p>
    <w:p w14:paraId="61B14F1A" w14:textId="50F5B2C9" w:rsidR="00CD6482" w:rsidRDefault="003229AD">
      <w:pPr>
        <w:tabs>
          <w:tab w:val="left" w:pos="11200"/>
        </w:tabs>
        <w:ind w:left="1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>DECLATION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6A348D7B" w14:textId="77777777" w:rsidR="00CD6482" w:rsidRPr="00E930C6" w:rsidRDefault="003229AD">
      <w:pPr>
        <w:spacing w:before="87"/>
        <w:ind w:left="642" w:right="3276"/>
        <w:jc w:val="center"/>
      </w:pPr>
      <w:r w:rsidRPr="00E930C6">
        <w:t>I hereby declare that all the above information is true to the best of my knowledge.</w:t>
      </w:r>
    </w:p>
    <w:sectPr w:rsidR="00CD6482" w:rsidRPr="00E930C6" w:rsidSect="00E470C9">
      <w:type w:val="continuous"/>
      <w:pgSz w:w="12240" w:h="15840"/>
      <w:pgMar w:top="38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0F8"/>
    <w:multiLevelType w:val="hybridMultilevel"/>
    <w:tmpl w:val="3C8E7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65A1E"/>
    <w:multiLevelType w:val="hybridMultilevel"/>
    <w:tmpl w:val="0ED0900A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35F4003E"/>
    <w:multiLevelType w:val="hybridMultilevel"/>
    <w:tmpl w:val="98267218"/>
    <w:lvl w:ilvl="0" w:tplc="D91CA65C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" w15:restartNumberingAfterBreak="0">
    <w:nsid w:val="3BCB0DD5"/>
    <w:multiLevelType w:val="hybridMultilevel"/>
    <w:tmpl w:val="AEE28276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458A065D"/>
    <w:multiLevelType w:val="multilevel"/>
    <w:tmpl w:val="9C1439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E5819BD"/>
    <w:multiLevelType w:val="hybridMultilevel"/>
    <w:tmpl w:val="2512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53DB2"/>
    <w:multiLevelType w:val="hybridMultilevel"/>
    <w:tmpl w:val="806E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A1751"/>
    <w:multiLevelType w:val="hybridMultilevel"/>
    <w:tmpl w:val="5AD8AD2C"/>
    <w:lvl w:ilvl="0" w:tplc="D91CA65C">
      <w:numFmt w:val="bullet"/>
      <w:lvlText w:val="•"/>
      <w:lvlJc w:val="left"/>
      <w:pPr>
        <w:ind w:left="5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8" w15:restartNumberingAfterBreak="0">
    <w:nsid w:val="714E0916"/>
    <w:multiLevelType w:val="hybridMultilevel"/>
    <w:tmpl w:val="661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C09B6"/>
    <w:multiLevelType w:val="hybridMultilevel"/>
    <w:tmpl w:val="8D3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B40DA"/>
    <w:multiLevelType w:val="hybridMultilevel"/>
    <w:tmpl w:val="CD32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72020">
    <w:abstractNumId w:val="4"/>
  </w:num>
  <w:num w:numId="2" w16cid:durableId="1966932806">
    <w:abstractNumId w:val="10"/>
  </w:num>
  <w:num w:numId="3" w16cid:durableId="1746562872">
    <w:abstractNumId w:val="9"/>
  </w:num>
  <w:num w:numId="4" w16cid:durableId="1795754892">
    <w:abstractNumId w:val="6"/>
  </w:num>
  <w:num w:numId="5" w16cid:durableId="1071662411">
    <w:abstractNumId w:val="0"/>
  </w:num>
  <w:num w:numId="6" w16cid:durableId="1445925311">
    <w:abstractNumId w:val="8"/>
  </w:num>
  <w:num w:numId="7" w16cid:durableId="157505964">
    <w:abstractNumId w:val="5"/>
  </w:num>
  <w:num w:numId="8" w16cid:durableId="372508586">
    <w:abstractNumId w:val="3"/>
  </w:num>
  <w:num w:numId="9" w16cid:durableId="1535465938">
    <w:abstractNumId w:val="1"/>
  </w:num>
  <w:num w:numId="10" w16cid:durableId="355276990">
    <w:abstractNumId w:val="2"/>
  </w:num>
  <w:num w:numId="11" w16cid:durableId="179556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82"/>
    <w:rsid w:val="0009108A"/>
    <w:rsid w:val="000A1F63"/>
    <w:rsid w:val="000B3DA9"/>
    <w:rsid w:val="000B57AF"/>
    <w:rsid w:val="000E776A"/>
    <w:rsid w:val="001256E0"/>
    <w:rsid w:val="001E0B98"/>
    <w:rsid w:val="001F2A85"/>
    <w:rsid w:val="00204E61"/>
    <w:rsid w:val="00280387"/>
    <w:rsid w:val="0029460F"/>
    <w:rsid w:val="002A1302"/>
    <w:rsid w:val="003229AD"/>
    <w:rsid w:val="00333300"/>
    <w:rsid w:val="003365E4"/>
    <w:rsid w:val="00337446"/>
    <w:rsid w:val="00367DDB"/>
    <w:rsid w:val="003A4C68"/>
    <w:rsid w:val="003D712F"/>
    <w:rsid w:val="003D7FA2"/>
    <w:rsid w:val="0040247E"/>
    <w:rsid w:val="0042535B"/>
    <w:rsid w:val="004508B7"/>
    <w:rsid w:val="004A3AD0"/>
    <w:rsid w:val="005020C5"/>
    <w:rsid w:val="005264E1"/>
    <w:rsid w:val="00542273"/>
    <w:rsid w:val="005B07F4"/>
    <w:rsid w:val="00677A28"/>
    <w:rsid w:val="00681ECC"/>
    <w:rsid w:val="00703C22"/>
    <w:rsid w:val="00720A4C"/>
    <w:rsid w:val="00745318"/>
    <w:rsid w:val="007657CE"/>
    <w:rsid w:val="007670E8"/>
    <w:rsid w:val="007913F3"/>
    <w:rsid w:val="007A23A0"/>
    <w:rsid w:val="007A64C9"/>
    <w:rsid w:val="007D0A54"/>
    <w:rsid w:val="007E15D4"/>
    <w:rsid w:val="007E74FF"/>
    <w:rsid w:val="00816177"/>
    <w:rsid w:val="008403A3"/>
    <w:rsid w:val="00865409"/>
    <w:rsid w:val="00873440"/>
    <w:rsid w:val="008A072F"/>
    <w:rsid w:val="008A7B7B"/>
    <w:rsid w:val="008B14B2"/>
    <w:rsid w:val="008B328D"/>
    <w:rsid w:val="008B7C63"/>
    <w:rsid w:val="008C7D32"/>
    <w:rsid w:val="008D6CD8"/>
    <w:rsid w:val="00910465"/>
    <w:rsid w:val="00936F59"/>
    <w:rsid w:val="00936F95"/>
    <w:rsid w:val="00961589"/>
    <w:rsid w:val="009814CB"/>
    <w:rsid w:val="009C39F9"/>
    <w:rsid w:val="009F7778"/>
    <w:rsid w:val="00A76566"/>
    <w:rsid w:val="00AE4CFC"/>
    <w:rsid w:val="00AF67F6"/>
    <w:rsid w:val="00B04814"/>
    <w:rsid w:val="00B541C6"/>
    <w:rsid w:val="00BC7782"/>
    <w:rsid w:val="00BD3640"/>
    <w:rsid w:val="00C55EB6"/>
    <w:rsid w:val="00CB5706"/>
    <w:rsid w:val="00CB6F8A"/>
    <w:rsid w:val="00CD0431"/>
    <w:rsid w:val="00CD6482"/>
    <w:rsid w:val="00CF41BC"/>
    <w:rsid w:val="00D50668"/>
    <w:rsid w:val="00D52574"/>
    <w:rsid w:val="00D867B3"/>
    <w:rsid w:val="00DA09C6"/>
    <w:rsid w:val="00DA55D8"/>
    <w:rsid w:val="00DB2E94"/>
    <w:rsid w:val="00DC7345"/>
    <w:rsid w:val="00DD7B1D"/>
    <w:rsid w:val="00DE0F18"/>
    <w:rsid w:val="00E32C69"/>
    <w:rsid w:val="00E4602C"/>
    <w:rsid w:val="00E470C9"/>
    <w:rsid w:val="00E930C6"/>
    <w:rsid w:val="00EA08D1"/>
    <w:rsid w:val="00EE54A8"/>
    <w:rsid w:val="00EF2993"/>
    <w:rsid w:val="00F3019A"/>
    <w:rsid w:val="00F95F95"/>
    <w:rsid w:val="00FC0112"/>
    <w:rsid w:val="00FC1955"/>
    <w:rsid w:val="00FE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1D12C1C"/>
  <w15:docId w15:val="{3655C501-0598-4986-9725-D242190B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7F4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03C2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03C22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E470C9"/>
    <w:pPr>
      <w:widowControl w:val="0"/>
      <w:autoSpaceDE w:val="0"/>
      <w:autoSpaceDN w:val="0"/>
      <w:spacing w:before="3"/>
      <w:ind w:left="721" w:hanging="361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3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iragoudaShivagouda.Patil@cogniza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480</Words>
  <Characters>3189</Characters>
  <Application>Microsoft Office Word</Application>
  <DocSecurity>0</DocSecurity>
  <Lines>86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Piragouda Shivagouda (Cognizant)</dc:creator>
  <cp:lastModifiedBy>Patil, Piragouda Shivagouda (Cognizant)</cp:lastModifiedBy>
  <cp:revision>298</cp:revision>
  <cp:lastPrinted>2025-05-22T13:38:00Z</cp:lastPrinted>
  <dcterms:created xsi:type="dcterms:W3CDTF">2024-10-23T07:10:00Z</dcterms:created>
  <dcterms:modified xsi:type="dcterms:W3CDTF">2025-12-16T05:51:00Z</dcterms:modified>
</cp:coreProperties>
</file>